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1E0097" w:rsidRDefault="00BD292A">
      <w:pPr>
        <w:jc w:val="center"/>
        <w:rPr>
          <w:b/>
          <w:bCs/>
          <w:spacing w:val="20"/>
          <w:sz w:val="44"/>
        </w:rPr>
      </w:pPr>
      <w:r>
        <w:rPr>
          <w:rFonts w:hint="eastAsia"/>
          <w:b/>
          <w:bCs/>
          <w:spacing w:val="20"/>
          <w:sz w:val="44"/>
        </w:rPr>
        <w:t>体</w:t>
      </w:r>
      <w:r>
        <w:rPr>
          <w:rFonts w:hint="eastAsia"/>
          <w:b/>
          <w:bCs/>
          <w:spacing w:val="20"/>
          <w:sz w:val="44"/>
        </w:rPr>
        <w:t xml:space="preserve">  </w:t>
      </w:r>
      <w:r>
        <w:rPr>
          <w:rFonts w:hint="eastAsia"/>
          <w:b/>
          <w:bCs/>
          <w:spacing w:val="20"/>
          <w:sz w:val="44"/>
        </w:rPr>
        <w:t>系</w:t>
      </w:r>
      <w:r>
        <w:rPr>
          <w:rFonts w:hint="eastAsia"/>
          <w:b/>
          <w:bCs/>
          <w:spacing w:val="20"/>
          <w:sz w:val="44"/>
        </w:rPr>
        <w:t xml:space="preserve">  </w:t>
      </w:r>
      <w:r>
        <w:rPr>
          <w:rFonts w:hint="eastAsia"/>
          <w:b/>
          <w:bCs/>
          <w:spacing w:val="20"/>
          <w:sz w:val="44"/>
        </w:rPr>
        <w:t>调</w:t>
      </w:r>
      <w:r>
        <w:rPr>
          <w:rFonts w:hint="eastAsia"/>
          <w:b/>
          <w:bCs/>
          <w:spacing w:val="20"/>
          <w:sz w:val="44"/>
        </w:rPr>
        <w:t xml:space="preserve">  </w:t>
      </w:r>
      <w:r>
        <w:rPr>
          <w:rFonts w:hint="eastAsia"/>
          <w:b/>
          <w:bCs/>
          <w:spacing w:val="20"/>
          <w:sz w:val="44"/>
        </w:rPr>
        <w:t>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48"/>
      </w:tblGrid>
      <w:tr w:rsidR="001E0097">
        <w:trPr>
          <w:trHeight w:val="612"/>
          <w:jc w:val="center"/>
        </w:trPr>
        <w:tc>
          <w:tcPr>
            <w:tcW w:w="8748" w:type="dxa"/>
            <w:vAlign w:val="center"/>
          </w:tcPr>
          <w:p w:rsidR="001E0097" w:rsidRPr="00D62E1B" w:rsidRDefault="000D5661" w:rsidP="00D62E1B">
            <w:pPr>
              <w:pStyle w:val="a7"/>
              <w:numPr>
                <w:ilvl w:val="0"/>
                <w:numId w:val="5"/>
              </w:numPr>
              <w:ind w:firstLineChars="0"/>
              <w:rPr>
                <w:sz w:val="28"/>
              </w:rPr>
            </w:pPr>
            <w:r w:rsidRPr="00D62E1B">
              <w:rPr>
                <w:rFonts w:hint="eastAsia"/>
                <w:sz w:val="28"/>
              </w:rPr>
              <w:t>公司</w:t>
            </w:r>
            <w:r w:rsidR="00BD292A" w:rsidRPr="00D62E1B">
              <w:rPr>
                <w:rFonts w:hint="eastAsia"/>
                <w:sz w:val="28"/>
              </w:rPr>
              <w:t>名称：诸暨正和金属有限公司</w:t>
            </w:r>
          </w:p>
          <w:p w:rsidR="00D62E1B" w:rsidRPr="00D62E1B" w:rsidRDefault="00D62E1B" w:rsidP="00D62E1B">
            <w:pPr>
              <w:pStyle w:val="a7"/>
              <w:numPr>
                <w:ilvl w:val="0"/>
                <w:numId w:val="5"/>
              </w:numPr>
              <w:ind w:firstLineChars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需要拿到的证书：</w:t>
            </w:r>
            <w:r>
              <w:rPr>
                <w:rFonts w:hint="eastAsia"/>
                <w:sz w:val="28"/>
              </w:rPr>
              <w:t>I</w:t>
            </w:r>
            <w:r>
              <w:rPr>
                <w:sz w:val="28"/>
              </w:rPr>
              <w:t>SO9001</w:t>
            </w:r>
          </w:p>
        </w:tc>
      </w:tr>
      <w:tr w:rsidR="001E0097">
        <w:trPr>
          <w:trHeight w:val="12452"/>
          <w:jc w:val="center"/>
        </w:trPr>
        <w:tc>
          <w:tcPr>
            <w:tcW w:w="8748" w:type="dxa"/>
            <w:tcBorders>
              <w:left w:val="single" w:sz="4" w:space="0" w:color="auto"/>
            </w:tcBorders>
          </w:tcPr>
          <w:p w:rsidR="001E0097" w:rsidRDefault="00FB2F83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BD292A">
              <w:rPr>
                <w:rFonts w:hint="eastAsia"/>
                <w:sz w:val="28"/>
              </w:rPr>
              <w:t>、领导层人员职务、姓名</w:t>
            </w:r>
          </w:p>
          <w:p w:rsidR="001E0097" w:rsidRDefault="00BD292A">
            <w:pPr>
              <w:ind w:firstLineChars="200" w:firstLine="543"/>
              <w:rPr>
                <w:sz w:val="28"/>
              </w:rPr>
            </w:pPr>
            <w:r>
              <w:rPr>
                <w:rFonts w:hint="eastAsia"/>
                <w:sz w:val="28"/>
              </w:rPr>
              <w:t>董事长：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蒋欣</w:t>
            </w:r>
            <w:r>
              <w:rPr>
                <w:rFonts w:hint="eastAsia"/>
                <w:sz w:val="28"/>
              </w:rPr>
              <w:t xml:space="preserve">            </w:t>
            </w:r>
            <w:r>
              <w:rPr>
                <w:rFonts w:hint="eastAsia"/>
                <w:sz w:val="28"/>
              </w:rPr>
              <w:t>法人代表：蒋欣</w:t>
            </w:r>
          </w:p>
          <w:p w:rsidR="001E0097" w:rsidRDefault="00BD292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总经理：</w:t>
            </w:r>
            <w:r>
              <w:rPr>
                <w:rFonts w:hint="eastAsia"/>
                <w:sz w:val="28"/>
              </w:rPr>
              <w:t xml:space="preserve"> </w:t>
            </w:r>
            <w:proofErr w:type="gramStart"/>
            <w:r>
              <w:rPr>
                <w:rFonts w:hint="eastAsia"/>
                <w:sz w:val="28"/>
              </w:rPr>
              <w:t>韩洪杰</w:t>
            </w:r>
            <w:proofErr w:type="gramEnd"/>
            <w:r>
              <w:rPr>
                <w:rFonts w:hint="eastAsia"/>
                <w:sz w:val="28"/>
              </w:rPr>
              <w:t xml:space="preserve">          </w:t>
            </w:r>
            <w:r>
              <w:rPr>
                <w:rFonts w:hint="eastAsia"/>
                <w:sz w:val="28"/>
              </w:rPr>
              <w:t>副总经理：</w:t>
            </w:r>
            <w:r>
              <w:rPr>
                <w:rFonts w:hint="eastAsia"/>
                <w:sz w:val="28"/>
              </w:rPr>
              <w:t>娄源海</w:t>
            </w:r>
          </w:p>
          <w:p w:rsidR="001E0097" w:rsidRDefault="00FB2F83">
            <w:pPr>
              <w:rPr>
                <w:sz w:val="28"/>
              </w:rPr>
            </w:pPr>
            <w:r>
              <w:rPr>
                <w:sz w:val="28"/>
              </w:rPr>
              <w:t>4</w:t>
            </w:r>
            <w:r w:rsidR="00BD292A">
              <w:rPr>
                <w:rFonts w:hint="eastAsia"/>
                <w:sz w:val="28"/>
              </w:rPr>
              <w:t>、管理者代表姓名：</w:t>
            </w:r>
            <w:proofErr w:type="gramStart"/>
            <w:r w:rsidR="00BD292A">
              <w:rPr>
                <w:rFonts w:hint="eastAsia"/>
                <w:sz w:val="28"/>
              </w:rPr>
              <w:t>徐增林</w:t>
            </w:r>
            <w:proofErr w:type="gramEnd"/>
          </w:p>
          <w:p w:rsidR="001E0097" w:rsidRDefault="00FB2F83">
            <w:pPr>
              <w:rPr>
                <w:sz w:val="28"/>
              </w:rPr>
            </w:pPr>
            <w:r>
              <w:rPr>
                <w:sz w:val="28"/>
              </w:rPr>
              <w:t>5</w:t>
            </w:r>
            <w:r w:rsidR="00BD292A">
              <w:rPr>
                <w:rFonts w:hint="eastAsia"/>
                <w:sz w:val="28"/>
              </w:rPr>
              <w:t>、机构设置情况</w:t>
            </w:r>
            <w:r w:rsidR="00414354">
              <w:rPr>
                <w:rFonts w:hint="eastAsia"/>
                <w:sz w:val="28"/>
              </w:rPr>
              <w:t>：</w:t>
            </w:r>
          </w:p>
          <w:tbl>
            <w:tblPr>
              <w:tblStyle w:val="a6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9"/>
              <w:gridCol w:w="2839"/>
              <w:gridCol w:w="2839"/>
            </w:tblGrid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职能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部门名称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负责人姓名</w:t>
                  </w:r>
                </w:p>
              </w:tc>
            </w:tr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综合管理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</w:tr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研发</w:t>
                  </w:r>
                  <w:r>
                    <w:rPr>
                      <w:rFonts w:hint="eastAsia"/>
                      <w:sz w:val="28"/>
                    </w:rPr>
                    <w:t>/</w:t>
                  </w:r>
                  <w:r>
                    <w:rPr>
                      <w:rFonts w:hint="eastAsia"/>
                      <w:sz w:val="28"/>
                    </w:rPr>
                    <w:t>技术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</w:tr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采购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</w:tr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市场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</w:tr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财务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</w:tr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制造</w:t>
                  </w:r>
                  <w:r>
                    <w:rPr>
                      <w:rFonts w:hint="eastAsia"/>
                      <w:sz w:val="28"/>
                    </w:rPr>
                    <w:t>/</w:t>
                  </w:r>
                  <w:r>
                    <w:rPr>
                      <w:rFonts w:hint="eastAsia"/>
                      <w:sz w:val="28"/>
                    </w:rPr>
                    <w:t>生产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</w:tr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质量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</w:tr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其他部门（如有）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</w:tr>
            <w:tr w:rsidR="00414354" w:rsidTr="00D3590F"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其他部门（如有）</w:t>
                  </w: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  <w:tc>
                <w:tcPr>
                  <w:tcW w:w="2839" w:type="dxa"/>
                </w:tcPr>
                <w:p w:rsidR="00414354" w:rsidRDefault="00414354" w:rsidP="00414354">
                  <w:pPr>
                    <w:rPr>
                      <w:sz w:val="28"/>
                    </w:rPr>
                  </w:pPr>
                </w:p>
              </w:tc>
            </w:tr>
          </w:tbl>
          <w:p w:rsidR="001E0097" w:rsidRDefault="00FB2F83">
            <w:pPr>
              <w:rPr>
                <w:sz w:val="28"/>
              </w:rPr>
            </w:pPr>
            <w:r>
              <w:rPr>
                <w:sz w:val="28"/>
              </w:rPr>
              <w:t>6</w:t>
            </w:r>
            <w:r w:rsidR="00BD292A">
              <w:rPr>
                <w:rFonts w:hint="eastAsia"/>
                <w:sz w:val="28"/>
              </w:rPr>
              <w:t>、</w:t>
            </w:r>
            <w:r w:rsidR="00BD292A">
              <w:rPr>
                <w:rFonts w:hint="eastAsia"/>
                <w:sz w:val="28"/>
              </w:rPr>
              <w:t xml:space="preserve"> </w:t>
            </w:r>
            <w:r w:rsidR="00BD292A">
              <w:rPr>
                <w:rFonts w:hint="eastAsia"/>
                <w:sz w:val="28"/>
              </w:rPr>
              <w:t>贯标认证领导小组成员</w:t>
            </w:r>
          </w:p>
          <w:p w:rsidR="001E0097" w:rsidRDefault="00BD292A">
            <w:pPr>
              <w:ind w:leftChars="268" w:left="4502" w:hangingChars="1459" w:hanging="3962"/>
              <w:rPr>
                <w:sz w:val="28"/>
              </w:rPr>
            </w:pPr>
            <w:r>
              <w:rPr>
                <w:rFonts w:hint="eastAsia"/>
                <w:sz w:val="28"/>
              </w:rPr>
              <w:t>组长：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蒋欣</w:t>
            </w:r>
            <w:r>
              <w:rPr>
                <w:rFonts w:hint="eastAsia"/>
                <w:sz w:val="28"/>
              </w:rPr>
              <w:t xml:space="preserve">         </w:t>
            </w:r>
            <w:r>
              <w:rPr>
                <w:rFonts w:hint="eastAsia"/>
                <w:sz w:val="28"/>
              </w:rPr>
              <w:t>组员：</w:t>
            </w:r>
            <w:proofErr w:type="gramStart"/>
            <w:r>
              <w:rPr>
                <w:rFonts w:hint="eastAsia"/>
                <w:sz w:val="28"/>
              </w:rPr>
              <w:t>徐增林</w:t>
            </w:r>
            <w:proofErr w:type="gramEnd"/>
          </w:p>
          <w:p w:rsidR="001E0097" w:rsidRDefault="00FB2F83">
            <w:pPr>
              <w:rPr>
                <w:sz w:val="28"/>
              </w:rPr>
            </w:pPr>
            <w:r>
              <w:rPr>
                <w:sz w:val="28"/>
              </w:rPr>
              <w:t>7</w:t>
            </w:r>
            <w:r w:rsidR="00BD292A">
              <w:rPr>
                <w:rFonts w:hint="eastAsia"/>
                <w:sz w:val="28"/>
              </w:rPr>
              <w:t>、</w:t>
            </w:r>
            <w:r w:rsidR="00BD292A">
              <w:rPr>
                <w:rFonts w:hint="eastAsia"/>
                <w:sz w:val="28"/>
              </w:rPr>
              <w:t xml:space="preserve"> </w:t>
            </w:r>
            <w:r w:rsidR="00BD292A">
              <w:rPr>
                <w:rFonts w:hint="eastAsia"/>
                <w:sz w:val="28"/>
              </w:rPr>
              <w:t>贯标办（</w:t>
            </w:r>
            <w:r w:rsidR="00BD292A">
              <w:rPr>
                <w:rFonts w:hint="eastAsia"/>
                <w:sz w:val="28"/>
              </w:rPr>
              <w:t>ISO</w:t>
            </w:r>
            <w:r w:rsidR="00D8640D">
              <w:rPr>
                <w:rFonts w:hint="eastAsia"/>
                <w:sz w:val="28"/>
              </w:rPr>
              <w:t>体系</w:t>
            </w:r>
            <w:r w:rsidR="00BD292A">
              <w:rPr>
                <w:rFonts w:hint="eastAsia"/>
                <w:sz w:val="28"/>
              </w:rPr>
              <w:t>办公室）成员</w:t>
            </w:r>
          </w:p>
          <w:p w:rsidR="001E0097" w:rsidRDefault="00BD292A">
            <w:pPr>
              <w:ind w:firstLineChars="198" w:firstLine="538"/>
              <w:rPr>
                <w:sz w:val="28"/>
              </w:rPr>
            </w:pPr>
            <w:r>
              <w:rPr>
                <w:rFonts w:hint="eastAsia"/>
                <w:sz w:val="28"/>
              </w:rPr>
              <w:t>主任：</w:t>
            </w:r>
            <w:proofErr w:type="gramStart"/>
            <w:r>
              <w:rPr>
                <w:rFonts w:hint="eastAsia"/>
                <w:sz w:val="28"/>
              </w:rPr>
              <w:t>徐增林</w:t>
            </w:r>
            <w:proofErr w:type="gramEnd"/>
            <w:r>
              <w:rPr>
                <w:rFonts w:hint="eastAsia"/>
                <w:sz w:val="28"/>
              </w:rPr>
              <w:t xml:space="preserve">        </w:t>
            </w:r>
            <w:r>
              <w:rPr>
                <w:rFonts w:hint="eastAsia"/>
                <w:sz w:val="28"/>
              </w:rPr>
              <w:t>成员：</w:t>
            </w:r>
            <w:r>
              <w:rPr>
                <w:rFonts w:hint="eastAsia"/>
                <w:sz w:val="28"/>
              </w:rPr>
              <w:t>娄源海、韩洪杰、</w:t>
            </w:r>
            <w:proofErr w:type="gramStart"/>
            <w:r>
              <w:rPr>
                <w:rFonts w:hint="eastAsia"/>
                <w:sz w:val="28"/>
              </w:rPr>
              <w:t>徐增林</w:t>
            </w:r>
            <w:proofErr w:type="gramEnd"/>
          </w:p>
          <w:p w:rsidR="001E0097" w:rsidRDefault="00FB2F83">
            <w:pPr>
              <w:rPr>
                <w:sz w:val="28"/>
              </w:rPr>
            </w:pPr>
            <w:r>
              <w:rPr>
                <w:sz w:val="28"/>
              </w:rPr>
              <w:t>8</w:t>
            </w:r>
            <w:r w:rsidR="00BD292A">
              <w:rPr>
                <w:rFonts w:hint="eastAsia"/>
                <w:sz w:val="28"/>
              </w:rPr>
              <w:t>、内审员姓名</w:t>
            </w:r>
            <w:r w:rsidR="00BD292A">
              <w:rPr>
                <w:rFonts w:hint="eastAsia"/>
                <w:sz w:val="28"/>
              </w:rPr>
              <w:t>：</w:t>
            </w:r>
          </w:p>
          <w:p w:rsidR="001E0097" w:rsidRDefault="00BD292A">
            <w:pPr>
              <w:rPr>
                <w:sz w:val="28"/>
              </w:rPr>
            </w:pPr>
            <w:proofErr w:type="gramStart"/>
            <w:r>
              <w:rPr>
                <w:rFonts w:hint="eastAsia"/>
                <w:sz w:val="28"/>
              </w:rPr>
              <w:lastRenderedPageBreak/>
              <w:t>徐增林</w:t>
            </w:r>
            <w:proofErr w:type="gramEnd"/>
            <w:r>
              <w:rPr>
                <w:rFonts w:hint="eastAsia"/>
                <w:sz w:val="28"/>
              </w:rPr>
              <w:t>、娄源海、韩洪杰、邓维博、徐增财、徐世彪、徐亦林</w:t>
            </w:r>
          </w:p>
          <w:p w:rsidR="001E0097" w:rsidRDefault="00FB2F8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9</w:t>
            </w:r>
            <w:r w:rsidR="00BD292A">
              <w:rPr>
                <w:rFonts w:hint="eastAsia"/>
                <w:sz w:val="28"/>
              </w:rPr>
              <w:t>、体系覆盖的产品（本栏目重要，为</w:t>
            </w:r>
            <w:r w:rsidR="00BD292A">
              <w:rPr>
                <w:rFonts w:hint="eastAsia"/>
                <w:sz w:val="28"/>
              </w:rPr>
              <w:t>证书上出现的产品名称）：</w:t>
            </w:r>
          </w:p>
          <w:p w:rsidR="001E0097" w:rsidRDefault="00BD292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空调管路</w:t>
            </w:r>
          </w:p>
          <w:p w:rsidR="001E0097" w:rsidRDefault="001E0097">
            <w:pPr>
              <w:rPr>
                <w:sz w:val="28"/>
              </w:rPr>
            </w:pPr>
          </w:p>
          <w:p w:rsidR="001E0097" w:rsidRDefault="00FB2F83">
            <w:pPr>
              <w:rPr>
                <w:sz w:val="28"/>
              </w:rPr>
            </w:pPr>
            <w:r>
              <w:rPr>
                <w:sz w:val="28"/>
              </w:rPr>
              <w:t>10</w:t>
            </w:r>
            <w:r w:rsidR="00BD292A">
              <w:rPr>
                <w:rFonts w:hint="eastAsia"/>
                <w:sz w:val="28"/>
              </w:rPr>
              <w:t>、主导产品生产过程流程图</w:t>
            </w:r>
            <w:r w:rsidR="00BD292A">
              <w:rPr>
                <w:rFonts w:hint="eastAsia"/>
                <w:sz w:val="28"/>
              </w:rPr>
              <w:t>：</w:t>
            </w:r>
          </w:p>
          <w:p w:rsidR="001E0097" w:rsidRPr="000E68AF" w:rsidRDefault="00BD292A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下料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倒角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翻边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弯管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ascii="Arial" w:hAnsi="Arial" w:cs="Arial" w:hint="eastAsia"/>
                <w:sz w:val="28"/>
              </w:rPr>
              <w:t>打点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扩口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清洗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烘干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焊接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检漏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喷涂</w:t>
            </w:r>
            <w:r>
              <w:rPr>
                <w:rFonts w:ascii="Arial" w:hAnsi="Arial" w:cs="Arial"/>
                <w:sz w:val="28"/>
              </w:rPr>
              <w:t>→</w:t>
            </w:r>
            <w:r>
              <w:rPr>
                <w:rFonts w:hint="eastAsia"/>
                <w:sz w:val="28"/>
              </w:rPr>
              <w:t>包装</w:t>
            </w:r>
          </w:p>
          <w:p w:rsidR="000E68AF" w:rsidRDefault="000E68AF">
            <w:pPr>
              <w:rPr>
                <w:sz w:val="28"/>
              </w:rPr>
            </w:pPr>
          </w:p>
          <w:p w:rsidR="00D62E1B" w:rsidRDefault="00D62E1B" w:rsidP="00D62E1B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 w:rsidR="00FB2F83">
              <w:rPr>
                <w:sz w:val="28"/>
              </w:rPr>
              <w:t>1</w:t>
            </w:r>
            <w:r>
              <w:rPr>
                <w:rFonts w:hint="eastAsia"/>
                <w:sz w:val="28"/>
              </w:rPr>
              <w:t>、营业执照（及生产许可证）复印件</w:t>
            </w:r>
          </w:p>
          <w:p w:rsidR="00D62E1B" w:rsidRPr="00D62E1B" w:rsidRDefault="00D62E1B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需上传图片</w:t>
            </w:r>
          </w:p>
          <w:p w:rsidR="00D62E1B" w:rsidRDefault="00D62E1B">
            <w:pPr>
              <w:rPr>
                <w:rFonts w:hint="eastAsia"/>
                <w:sz w:val="28"/>
              </w:rPr>
            </w:pPr>
          </w:p>
          <w:p w:rsidR="001E0097" w:rsidRDefault="00BD292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 w:rsidR="00D92C05">
              <w:rPr>
                <w:sz w:val="28"/>
              </w:rPr>
              <w:t>2</w:t>
            </w:r>
            <w:r>
              <w:rPr>
                <w:rFonts w:hint="eastAsia"/>
                <w:sz w:val="28"/>
              </w:rPr>
              <w:t>、公司（或工厂）简介：</w:t>
            </w:r>
          </w:p>
          <w:p w:rsidR="001E0097" w:rsidRDefault="00BD292A">
            <w:pPr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rFonts w:hint="eastAsia"/>
                <w:sz w:val="28"/>
              </w:rPr>
              <w:t>地理位置、自然环境和交通条件：</w:t>
            </w:r>
          </w:p>
          <w:p w:rsidR="007544E5" w:rsidRDefault="007544E5" w:rsidP="007544E5">
            <w:pPr>
              <w:tabs>
                <w:tab w:val="left" w:pos="792"/>
              </w:tabs>
              <w:ind w:left="792"/>
              <w:rPr>
                <w:sz w:val="28"/>
              </w:rPr>
            </w:pPr>
          </w:p>
          <w:p w:rsidR="007544E5" w:rsidRDefault="007544E5" w:rsidP="007544E5">
            <w:pPr>
              <w:tabs>
                <w:tab w:val="left" w:pos="792"/>
              </w:tabs>
              <w:ind w:left="792"/>
              <w:rPr>
                <w:rFonts w:hint="eastAsia"/>
                <w:sz w:val="28"/>
              </w:rPr>
            </w:pPr>
          </w:p>
          <w:p w:rsidR="001E0097" w:rsidRDefault="00BD292A">
            <w:pPr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rFonts w:hint="eastAsia"/>
                <w:sz w:val="28"/>
              </w:rPr>
              <w:t>公司概况：</w:t>
            </w:r>
          </w:p>
          <w:p w:rsidR="001E0097" w:rsidRDefault="004A3A9C">
            <w:pPr>
              <w:ind w:firstLine="432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 w:rsidR="00BD292A">
              <w:rPr>
                <w:rFonts w:hint="eastAsia"/>
                <w:sz w:val="28"/>
              </w:rPr>
              <w:t>、占地面积：</w:t>
            </w:r>
            <w:r w:rsidR="00BD292A">
              <w:rPr>
                <w:rFonts w:hint="eastAsia"/>
                <w:sz w:val="28"/>
              </w:rPr>
              <w:t>2988</w:t>
            </w:r>
            <w:r w:rsidR="00BD292A">
              <w:rPr>
                <w:rFonts w:hint="eastAsia"/>
                <w:sz w:val="28"/>
              </w:rPr>
              <w:t>㎡</w:t>
            </w:r>
            <w:r w:rsidR="00BD292A">
              <w:rPr>
                <w:rFonts w:hint="eastAsia"/>
                <w:sz w:val="28"/>
              </w:rPr>
              <w:t xml:space="preserve">                 </w:t>
            </w:r>
            <w:r w:rsidR="00BD292A">
              <w:rPr>
                <w:rFonts w:hint="eastAsia"/>
                <w:sz w:val="28"/>
              </w:rPr>
              <w:t>建筑面积：</w:t>
            </w:r>
            <w:r w:rsidR="00BD292A">
              <w:rPr>
                <w:rFonts w:hint="eastAsia"/>
                <w:sz w:val="28"/>
              </w:rPr>
              <w:t>2000</w:t>
            </w:r>
            <w:r w:rsidR="00BD292A">
              <w:rPr>
                <w:rFonts w:hint="eastAsia"/>
                <w:sz w:val="28"/>
              </w:rPr>
              <w:t xml:space="preserve"> </w:t>
            </w:r>
            <w:r w:rsidR="00BD292A">
              <w:rPr>
                <w:rFonts w:hint="eastAsia"/>
                <w:sz w:val="28"/>
              </w:rPr>
              <w:t>㎡</w:t>
            </w:r>
            <w:r w:rsidR="00BD292A">
              <w:rPr>
                <w:rFonts w:hint="eastAsia"/>
                <w:sz w:val="28"/>
              </w:rPr>
              <w:t xml:space="preserve">       </w:t>
            </w:r>
          </w:p>
          <w:p w:rsidR="001E0097" w:rsidRDefault="00C35CD1">
            <w:pPr>
              <w:ind w:leftChars="213" w:left="429"/>
              <w:rPr>
                <w:sz w:val="28"/>
              </w:rPr>
            </w:pPr>
            <w:r>
              <w:rPr>
                <w:sz w:val="28"/>
              </w:rPr>
              <w:t>b</w:t>
            </w:r>
            <w:r w:rsidR="00BD292A">
              <w:rPr>
                <w:rFonts w:hint="eastAsia"/>
                <w:sz w:val="28"/>
              </w:rPr>
              <w:t>、人员情况：正式员工</w:t>
            </w:r>
            <w:r w:rsidR="00BD292A">
              <w:rPr>
                <w:rFonts w:hint="eastAsia"/>
                <w:sz w:val="28"/>
              </w:rPr>
              <w:t xml:space="preserve"> </w:t>
            </w:r>
            <w:r w:rsidR="00BD292A">
              <w:rPr>
                <w:rFonts w:hint="eastAsia"/>
                <w:sz w:val="28"/>
              </w:rPr>
              <w:t>50</w:t>
            </w:r>
            <w:r w:rsidR="00BD292A">
              <w:rPr>
                <w:rFonts w:hint="eastAsia"/>
                <w:sz w:val="28"/>
              </w:rPr>
              <w:t xml:space="preserve">  </w:t>
            </w:r>
            <w:r w:rsidR="00BD292A">
              <w:rPr>
                <w:rFonts w:hint="eastAsia"/>
                <w:sz w:val="28"/>
              </w:rPr>
              <w:t>人，管理和技术人员</w:t>
            </w:r>
            <w:r w:rsidR="00BD292A">
              <w:rPr>
                <w:rFonts w:hint="eastAsia"/>
                <w:sz w:val="28"/>
              </w:rPr>
              <w:t xml:space="preserve"> </w:t>
            </w:r>
            <w:r w:rsidR="00BD292A">
              <w:rPr>
                <w:rFonts w:hint="eastAsia"/>
                <w:sz w:val="28"/>
              </w:rPr>
              <w:t>12</w:t>
            </w:r>
            <w:r w:rsidR="00BD292A">
              <w:rPr>
                <w:rFonts w:hint="eastAsia"/>
                <w:sz w:val="28"/>
              </w:rPr>
              <w:t xml:space="preserve"> </w:t>
            </w:r>
            <w:r w:rsidR="00BD292A">
              <w:rPr>
                <w:rFonts w:hint="eastAsia"/>
                <w:sz w:val="28"/>
              </w:rPr>
              <w:t>人，中专和高中及其以上文化程度的</w:t>
            </w:r>
            <w:r w:rsidR="00BD292A">
              <w:rPr>
                <w:rFonts w:hint="eastAsia"/>
                <w:sz w:val="28"/>
              </w:rPr>
              <w:t xml:space="preserve">  </w:t>
            </w:r>
            <w:r w:rsidR="00BD292A">
              <w:rPr>
                <w:rFonts w:hint="eastAsia"/>
                <w:sz w:val="28"/>
              </w:rPr>
              <w:t>35</w:t>
            </w:r>
            <w:r w:rsidR="00BD292A">
              <w:rPr>
                <w:rFonts w:hint="eastAsia"/>
                <w:sz w:val="28"/>
              </w:rPr>
              <w:t xml:space="preserve">  </w:t>
            </w:r>
            <w:r w:rsidR="00BD292A">
              <w:rPr>
                <w:rFonts w:hint="eastAsia"/>
                <w:sz w:val="28"/>
              </w:rPr>
              <w:t>人。</w:t>
            </w:r>
            <w:r w:rsidR="00BD292A">
              <w:rPr>
                <w:rFonts w:hint="eastAsia"/>
                <w:sz w:val="28"/>
              </w:rPr>
              <w:t xml:space="preserve">                     </w:t>
            </w:r>
          </w:p>
          <w:p w:rsidR="001E0097" w:rsidRDefault="00C35CD1">
            <w:pPr>
              <w:ind w:firstLine="432"/>
              <w:rPr>
                <w:sz w:val="28"/>
              </w:rPr>
            </w:pPr>
            <w:r>
              <w:rPr>
                <w:sz w:val="28"/>
              </w:rPr>
              <w:t>c</w:t>
            </w:r>
            <w:r w:rsidR="00BD292A">
              <w:rPr>
                <w:rFonts w:hint="eastAsia"/>
                <w:sz w:val="28"/>
              </w:rPr>
              <w:t>、设备情况：</w:t>
            </w:r>
          </w:p>
          <w:p w:rsidR="001E0097" w:rsidRDefault="00C35CD1">
            <w:pPr>
              <w:ind w:firstLine="432"/>
              <w:rPr>
                <w:sz w:val="28"/>
              </w:rPr>
            </w:pPr>
            <w:r>
              <w:rPr>
                <w:sz w:val="28"/>
              </w:rPr>
              <w:t>d</w:t>
            </w:r>
            <w:r w:rsidR="00BD292A">
              <w:rPr>
                <w:rFonts w:hint="eastAsia"/>
                <w:sz w:val="28"/>
              </w:rPr>
              <w:t>、主要客户：</w:t>
            </w:r>
            <w:r w:rsidR="00BD292A">
              <w:rPr>
                <w:rFonts w:hint="eastAsia"/>
                <w:sz w:val="28"/>
              </w:rPr>
              <w:t>空调厂、汽车厂</w:t>
            </w:r>
          </w:p>
          <w:p w:rsidR="001E0097" w:rsidRDefault="00BD292A">
            <w:pPr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rFonts w:hint="eastAsia"/>
                <w:sz w:val="28"/>
              </w:rPr>
              <w:t>联系方式：</w:t>
            </w:r>
          </w:p>
          <w:p w:rsidR="001E0097" w:rsidRDefault="00D92C05">
            <w:pPr>
              <w:ind w:left="432"/>
              <w:rPr>
                <w:sz w:val="28"/>
              </w:rPr>
            </w:pPr>
            <w:r>
              <w:rPr>
                <w:rFonts w:hint="eastAsia"/>
                <w:sz w:val="28"/>
              </w:rPr>
              <w:t>公司</w:t>
            </w:r>
            <w:r w:rsidR="00BD292A">
              <w:rPr>
                <w:rFonts w:hint="eastAsia"/>
                <w:sz w:val="28"/>
              </w:rPr>
              <w:t>地址：</w:t>
            </w:r>
            <w:r w:rsidR="00BD292A">
              <w:rPr>
                <w:rFonts w:hint="eastAsia"/>
                <w:sz w:val="28"/>
              </w:rPr>
              <w:t>浙江省诸暨市陶朱街道开元村</w:t>
            </w:r>
          </w:p>
          <w:p w:rsidR="001E0097" w:rsidRDefault="00BD292A">
            <w:pPr>
              <w:ind w:left="432"/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电话</w:t>
            </w:r>
            <w:r>
              <w:rPr>
                <w:rFonts w:hint="eastAsia"/>
                <w:sz w:val="28"/>
              </w:rPr>
              <w:t>：</w:t>
            </w:r>
            <w:r>
              <w:rPr>
                <w:rFonts w:hint="eastAsia"/>
                <w:sz w:val="28"/>
              </w:rPr>
              <w:t xml:space="preserve"> </w:t>
            </w:r>
            <w:r w:rsidR="00C35CD1">
              <w:rPr>
                <w:sz w:val="28"/>
              </w:rPr>
              <w:t xml:space="preserve">       </w:t>
            </w:r>
            <w:r>
              <w:rPr>
                <w:rFonts w:hint="eastAsia"/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传真：</w:t>
            </w:r>
            <w:r>
              <w:rPr>
                <w:rFonts w:hint="eastAsia"/>
                <w:sz w:val="28"/>
              </w:rPr>
              <w:t xml:space="preserve">        </w:t>
            </w:r>
          </w:p>
          <w:p w:rsidR="001E0097" w:rsidRDefault="00BD292A">
            <w:pPr>
              <w:ind w:left="432"/>
              <w:rPr>
                <w:sz w:val="28"/>
              </w:rPr>
            </w:pPr>
            <w:r>
              <w:rPr>
                <w:rFonts w:hint="eastAsia"/>
                <w:sz w:val="28"/>
              </w:rPr>
              <w:t>联系人：</w:t>
            </w:r>
            <w:r>
              <w:rPr>
                <w:rFonts w:hint="eastAsia"/>
                <w:sz w:val="28"/>
              </w:rPr>
              <w:t>徐增林</w:t>
            </w:r>
            <w:r>
              <w:rPr>
                <w:rFonts w:hint="eastAsia"/>
                <w:sz w:val="28"/>
              </w:rPr>
              <w:t xml:space="preserve">             </w:t>
            </w:r>
            <w:r>
              <w:rPr>
                <w:rFonts w:hint="eastAsia"/>
                <w:sz w:val="28"/>
              </w:rPr>
              <w:t>手机：</w:t>
            </w:r>
            <w:r w:rsidR="004B7B00">
              <w:rPr>
                <w:rFonts w:hint="eastAsia"/>
                <w:sz w:val="28"/>
              </w:rPr>
              <w:t>13717811596</w:t>
            </w:r>
            <w:bookmarkStart w:id="0" w:name="_GoBack"/>
            <w:bookmarkEnd w:id="0"/>
          </w:p>
          <w:p w:rsidR="001E0097" w:rsidRDefault="00BD292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 w:rsidR="00D92C05">
              <w:rPr>
                <w:rFonts w:hint="eastAsia"/>
                <w:sz w:val="28"/>
              </w:rPr>
              <w:t>3</w:t>
            </w:r>
            <w:r>
              <w:rPr>
                <w:rFonts w:hint="eastAsia"/>
                <w:sz w:val="28"/>
              </w:rPr>
              <w:t>、公司（工厂）宗旨：</w:t>
            </w:r>
            <w:r>
              <w:rPr>
                <w:rFonts w:hint="eastAsia"/>
                <w:sz w:val="28"/>
              </w:rPr>
              <w:t>勤奋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务实</w:t>
            </w: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诚信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创新</w:t>
            </w:r>
          </w:p>
          <w:p w:rsidR="001E0097" w:rsidRDefault="00BD292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 w:rsidR="00D92C05">
              <w:rPr>
                <w:rFonts w:hint="eastAsia"/>
                <w:sz w:val="28"/>
              </w:rPr>
              <w:t>4</w:t>
            </w:r>
            <w:r>
              <w:rPr>
                <w:rFonts w:hint="eastAsia"/>
                <w:sz w:val="28"/>
              </w:rPr>
              <w:t>、公司（工厂）质量方针：</w:t>
            </w:r>
          </w:p>
          <w:p w:rsidR="001E0097" w:rsidRDefault="00BD292A">
            <w:r>
              <w:t>一流产品、一流质量、一流信誉、一流服务</w:t>
            </w:r>
          </w:p>
          <w:p w:rsidR="001E0097" w:rsidRDefault="00BD292A">
            <w:pPr>
              <w:rPr>
                <w:sz w:val="28"/>
              </w:rPr>
            </w:pPr>
            <w:r>
              <w:t>1</w:t>
            </w:r>
            <w:r>
              <w:t>、强化过程管理</w:t>
            </w:r>
            <w:r>
              <w:br/>
              <w:t xml:space="preserve"> </w:t>
            </w:r>
            <w:r>
              <w:t>运用系统的、过程的管理方法，立足于实际，科学决策，优化资源配置，精心组织各项工作，</w:t>
            </w:r>
            <w:r>
              <w:t xml:space="preserve"> </w:t>
            </w:r>
            <w:r>
              <w:t>提高工作效率</w:t>
            </w:r>
            <w:r>
              <w:t>，严格控制日常工作中的每一道程序、每一个环节，精益求精，建造出高质量的工作成绩和对外合作项目，对自己、对顾客负责，对社会负责，树立良好的企业形象。</w:t>
            </w:r>
            <w:r>
              <w:br/>
              <w:t xml:space="preserve"> 2</w:t>
            </w:r>
            <w:r>
              <w:t>、致力持续改进</w:t>
            </w:r>
            <w:r>
              <w:br/>
              <w:t xml:space="preserve"> </w:t>
            </w:r>
            <w:r>
              <w:t>持续改进是本厂永恒追求的目标，通过努力营造一个全员共同参与改进、创新的环境，充分激发每个员工的积极性和责任感，不断对工厂的各项工作、对外产品和工艺技术及整体管理质量体系进行改进。</w:t>
            </w:r>
            <w:r>
              <w:br/>
              <w:t xml:space="preserve"> 3</w:t>
            </w:r>
            <w:r>
              <w:t>、追求高新品质</w:t>
            </w:r>
            <w:r>
              <w:br/>
              <w:t xml:space="preserve"> </w:t>
            </w:r>
            <w:r>
              <w:t>产品的经济技术指标满足用户的需求，满足合同的承诺，并力争超越、</w:t>
            </w:r>
            <w:r>
              <w:t xml:space="preserve"> </w:t>
            </w:r>
            <w:r>
              <w:t>满足用户的期望。产品的实物质量达到国内领先水平并与国际先进水平接轨。</w:t>
            </w:r>
            <w:r>
              <w:br/>
              <w:t xml:space="preserve"> 4</w:t>
            </w:r>
            <w:r>
              <w:t>、</w:t>
            </w:r>
            <w:r>
              <w:t>制造优质产品</w:t>
            </w:r>
            <w:r>
              <w:br/>
              <w:t xml:space="preserve"> </w:t>
            </w:r>
            <w:r>
              <w:t>在每一项工作中要高标准、高起点、严要求，以优良产品为目标，不断提高制造工艺水平，制造出全体职工引以为荣的、使客户满意的优质产品。</w:t>
            </w:r>
            <w:r>
              <w:br/>
              <w:t xml:space="preserve"> 5</w:t>
            </w:r>
            <w:r>
              <w:t>、满足顾客需求</w:t>
            </w:r>
            <w:r>
              <w:br/>
              <w:t xml:space="preserve"> </w:t>
            </w:r>
            <w:r>
              <w:t>将</w:t>
            </w:r>
            <w:r>
              <w:t>"</w:t>
            </w:r>
            <w:r>
              <w:t>以用户为中心</w:t>
            </w:r>
            <w:r>
              <w:t>"</w:t>
            </w:r>
            <w:r>
              <w:t>作为组织活动的宗旨，通过市场调查，分析并理解顾客当前的和未来的需求，并以此需求为努力的目标，同时兼顾相关各方的利益，以优质的产品、优良的服务，满足并力争超越顾客的期望。</w:t>
            </w:r>
            <w:r>
              <w:br/>
            </w:r>
            <w:r>
              <w:rPr>
                <w:rFonts w:hint="eastAsia"/>
                <w:sz w:val="28"/>
              </w:rPr>
              <w:t>1</w:t>
            </w:r>
            <w:r w:rsidR="00D92C05">
              <w:rPr>
                <w:rFonts w:hint="eastAsia"/>
                <w:sz w:val="28"/>
              </w:rPr>
              <w:t>5</w:t>
            </w:r>
            <w:r>
              <w:rPr>
                <w:rFonts w:hint="eastAsia"/>
                <w:sz w:val="28"/>
              </w:rPr>
              <w:t>、公司（工厂）质量目标：</w:t>
            </w:r>
            <w:r>
              <w:br/>
              <w:t xml:space="preserve"> </w:t>
            </w:r>
            <w:r>
              <w:t>１．产品质量目标：产品合格率</w:t>
            </w:r>
            <w:r>
              <w:t xml:space="preserve"> 100%</w:t>
            </w:r>
            <w:r>
              <w:t>，　项目一次交付合格率</w:t>
            </w:r>
            <w:r>
              <w:t>100%</w:t>
            </w:r>
            <w:r>
              <w:t>，</w:t>
            </w:r>
            <w:r>
              <w:br/>
              <w:t xml:space="preserve"> </w:t>
            </w:r>
            <w:r>
              <w:t>２．服务质量目标：，确保合同按期执行，力争顾客满意</w:t>
            </w:r>
            <w:r>
              <w:t>度达到</w:t>
            </w:r>
            <w:r>
              <w:t>90%</w:t>
            </w:r>
            <w:r>
              <w:t>；</w:t>
            </w:r>
            <w:r>
              <w:br/>
              <w:t xml:space="preserve"> </w:t>
            </w:r>
            <w:r>
              <w:t>３．工作质量目标：参与质量管理活动的人员严格履行质量体系文件的规定，保证产品质量目标和服务质量目标的圆满实现，全年完成管理评审两次，每一次通过合格率</w:t>
            </w:r>
            <w:r>
              <w:t>95%</w:t>
            </w:r>
            <w:r>
              <w:t>以上；</w:t>
            </w:r>
            <w:r>
              <w:br/>
              <w:t xml:space="preserve"> </w:t>
            </w:r>
            <w:r>
              <w:t>４．改进质量目标：全面落实管理评审提出的改进措施，致力持续改进，争取超越顾客期望</w:t>
            </w:r>
            <w:r>
              <w:t xml:space="preserve">, </w:t>
            </w:r>
            <w:r>
              <w:t>一次通过合格率</w:t>
            </w:r>
            <w:r>
              <w:t>99%</w:t>
            </w:r>
            <w:r>
              <w:t>以上。</w:t>
            </w:r>
          </w:p>
          <w:p w:rsidR="001E0097" w:rsidRDefault="00BD292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 w:rsidR="00D92C05">
              <w:rPr>
                <w:rFonts w:hint="eastAsia"/>
                <w:sz w:val="28"/>
              </w:rPr>
              <w:t>6</w:t>
            </w:r>
            <w:r>
              <w:rPr>
                <w:rFonts w:hint="eastAsia"/>
                <w:sz w:val="28"/>
              </w:rPr>
              <w:t>、</w:t>
            </w:r>
            <w:r>
              <w:rPr>
                <w:rFonts w:hint="eastAsia"/>
                <w:sz w:val="28"/>
              </w:rPr>
              <w:t>计</w:t>
            </w:r>
            <w:r>
              <w:rPr>
                <w:rFonts w:hint="eastAsia"/>
                <w:sz w:val="28"/>
              </w:rPr>
              <w:t>划取得认证证书日期：</w:t>
            </w:r>
            <w:r>
              <w:rPr>
                <w:rFonts w:hint="eastAsia"/>
                <w:sz w:val="28"/>
              </w:rPr>
              <w:t>20</w:t>
            </w:r>
            <w:r w:rsidR="00D92C05">
              <w:rPr>
                <w:rFonts w:hint="eastAsia"/>
                <w:sz w:val="28"/>
              </w:rPr>
              <w:t>27</w:t>
            </w:r>
            <w:r>
              <w:rPr>
                <w:rFonts w:hint="eastAsia"/>
                <w:sz w:val="28"/>
              </w:rPr>
              <w:t>年</w:t>
            </w: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月</w:t>
            </w:r>
            <w:r>
              <w:rPr>
                <w:rFonts w:hint="eastAsia"/>
                <w:sz w:val="28"/>
              </w:rPr>
              <w:t>25</w:t>
            </w:r>
            <w:r>
              <w:rPr>
                <w:rFonts w:hint="eastAsia"/>
                <w:sz w:val="28"/>
              </w:rPr>
              <w:t>日</w:t>
            </w:r>
          </w:p>
          <w:p w:rsidR="00D92C05" w:rsidRPr="00CE002F" w:rsidRDefault="00D92C05" w:rsidP="00CE002F">
            <w:pPr>
              <w:pStyle w:val="a7"/>
              <w:numPr>
                <w:ilvl w:val="0"/>
                <w:numId w:val="6"/>
              </w:numPr>
              <w:ind w:firstLineChars="0"/>
              <w:rPr>
                <w:rFonts w:hint="eastAsia"/>
                <w:sz w:val="28"/>
              </w:rPr>
            </w:pPr>
            <w:r w:rsidRPr="00CE002F">
              <w:rPr>
                <w:rFonts w:hint="eastAsia"/>
                <w:sz w:val="28"/>
              </w:rPr>
              <w:t>计划审核开始时间（选填）：</w:t>
            </w:r>
            <w:r w:rsidRPr="00CE002F">
              <w:rPr>
                <w:rFonts w:hint="eastAsia"/>
                <w:sz w:val="28"/>
              </w:rPr>
              <w:t xml:space="preserve">   </w:t>
            </w:r>
            <w:r w:rsidRPr="00CE002F">
              <w:rPr>
                <w:sz w:val="28"/>
              </w:rPr>
              <w:t xml:space="preserve"> </w:t>
            </w:r>
            <w:r w:rsidRPr="00CE002F">
              <w:rPr>
                <w:rFonts w:hint="eastAsia"/>
                <w:sz w:val="28"/>
              </w:rPr>
              <w:t xml:space="preserve">   </w:t>
            </w:r>
            <w:r w:rsidRPr="00CE002F">
              <w:rPr>
                <w:rFonts w:hint="eastAsia"/>
                <w:sz w:val="28"/>
              </w:rPr>
              <w:t>年</w:t>
            </w:r>
            <w:r w:rsidRPr="00CE002F">
              <w:rPr>
                <w:rFonts w:hint="eastAsia"/>
                <w:sz w:val="28"/>
              </w:rPr>
              <w:t xml:space="preserve">  </w:t>
            </w:r>
            <w:r w:rsidRPr="00CE002F">
              <w:rPr>
                <w:rFonts w:hint="eastAsia"/>
                <w:sz w:val="28"/>
              </w:rPr>
              <w:t>月</w:t>
            </w:r>
            <w:r w:rsidRPr="00CE002F">
              <w:rPr>
                <w:rFonts w:hint="eastAsia"/>
                <w:sz w:val="28"/>
              </w:rPr>
              <w:t xml:space="preserve">  </w:t>
            </w:r>
            <w:r w:rsidRPr="00CE002F">
              <w:rPr>
                <w:rFonts w:hint="eastAsia"/>
                <w:sz w:val="28"/>
              </w:rPr>
              <w:t>日</w:t>
            </w:r>
          </w:p>
          <w:p w:rsidR="001E0097" w:rsidRPr="00CE002F" w:rsidRDefault="00BD292A" w:rsidP="00CE002F">
            <w:pPr>
              <w:pStyle w:val="a7"/>
              <w:numPr>
                <w:ilvl w:val="0"/>
                <w:numId w:val="6"/>
              </w:numPr>
              <w:ind w:firstLineChars="0"/>
              <w:rPr>
                <w:sz w:val="28"/>
              </w:rPr>
            </w:pPr>
            <w:r w:rsidRPr="00CE002F">
              <w:rPr>
                <w:rFonts w:hint="eastAsia"/>
                <w:sz w:val="28"/>
              </w:rPr>
              <w:t>周六、周日是否休息：</w:t>
            </w:r>
            <w:r w:rsidRPr="00CE002F">
              <w:rPr>
                <w:rFonts w:hint="eastAsia"/>
                <w:sz w:val="28"/>
              </w:rPr>
              <w:t>周日休息</w:t>
            </w:r>
          </w:p>
          <w:p w:rsidR="001E0097" w:rsidRDefault="00CE002F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19</w:t>
            </w:r>
            <w:r>
              <w:rPr>
                <w:rFonts w:hint="eastAsia"/>
                <w:sz w:val="28"/>
              </w:rPr>
              <w:t>、</w:t>
            </w:r>
            <w:r w:rsidR="00BD292A">
              <w:rPr>
                <w:rFonts w:hint="eastAsia"/>
                <w:sz w:val="28"/>
              </w:rPr>
              <w:t>有无设计开发？</w:t>
            </w:r>
            <w:r w:rsidR="00BD292A">
              <w:rPr>
                <w:rFonts w:hint="eastAsia"/>
                <w:sz w:val="28"/>
              </w:rPr>
              <w:t>有</w:t>
            </w:r>
            <w:r w:rsidR="00BD292A">
              <w:rPr>
                <w:rFonts w:hint="eastAsia"/>
                <w:sz w:val="28"/>
              </w:rPr>
              <w:t xml:space="preserve">               </w:t>
            </w:r>
          </w:p>
          <w:p w:rsidR="004B7B00" w:rsidRDefault="004B7B00" w:rsidP="004B7B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                  </w:t>
            </w:r>
          </w:p>
          <w:p w:rsidR="004B7B00" w:rsidRDefault="004B7B00" w:rsidP="004B7B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 xml:space="preserve"> 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填写人：</w:t>
            </w:r>
            <w:proofErr w:type="gramStart"/>
            <w:r>
              <w:rPr>
                <w:rFonts w:hint="eastAsia"/>
                <w:sz w:val="28"/>
              </w:rPr>
              <w:t>徐增林</w:t>
            </w:r>
            <w:proofErr w:type="gramEnd"/>
          </w:p>
          <w:p w:rsidR="004B7B00" w:rsidRDefault="004B7B00" w:rsidP="004B7B00">
            <w:pPr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 xml:space="preserve">         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填写人手机：</w:t>
            </w:r>
            <w:r>
              <w:rPr>
                <w:rFonts w:hint="eastAsia"/>
                <w:sz w:val="28"/>
              </w:rPr>
              <w:t>13</w:t>
            </w:r>
            <w:r>
              <w:rPr>
                <w:rFonts w:hint="eastAsia"/>
                <w:sz w:val="28"/>
              </w:rPr>
              <w:t>717811596</w:t>
            </w:r>
          </w:p>
          <w:p w:rsidR="001E0097" w:rsidRDefault="004B7B00" w:rsidP="004B7B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                                </w:t>
            </w:r>
            <w:r>
              <w:rPr>
                <w:rFonts w:hint="eastAsia"/>
                <w:sz w:val="28"/>
              </w:rPr>
              <w:t>年</w:t>
            </w: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月</w:t>
            </w: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日</w:t>
            </w:r>
          </w:p>
        </w:tc>
      </w:tr>
    </w:tbl>
    <w:p w:rsidR="001E0097" w:rsidRDefault="001E0097"/>
    <w:sectPr w:rsidR="001E0097">
      <w:footerReference w:type="even" r:id="rId8"/>
      <w:footerReference w:type="default" r:id="rId9"/>
      <w:pgSz w:w="11906" w:h="16838"/>
      <w:pgMar w:top="1134" w:right="1418" w:bottom="1134" w:left="1418" w:header="851" w:footer="992" w:gutter="0"/>
      <w:cols w:space="720"/>
      <w:docGrid w:type="linesAndChars" w:linePitch="312" w:charSpace="-17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92A" w:rsidRDefault="00BD292A">
      <w:r>
        <w:separator/>
      </w:r>
    </w:p>
  </w:endnote>
  <w:endnote w:type="continuationSeparator" w:id="0">
    <w:p w:rsidR="00BD292A" w:rsidRDefault="00BD2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0097" w:rsidRDefault="00BD292A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1E0097" w:rsidRDefault="001E009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0097" w:rsidRDefault="001E009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92A" w:rsidRDefault="00BD292A">
      <w:r>
        <w:separator/>
      </w:r>
    </w:p>
  </w:footnote>
  <w:footnote w:type="continuationSeparator" w:id="0">
    <w:p w:rsidR="00BD292A" w:rsidRDefault="00BD2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A"/>
    <w:multiLevelType w:val="singleLevel"/>
    <w:tmpl w:val="0000000A"/>
    <w:lvl w:ilvl="0">
      <w:start w:val="9"/>
      <w:numFmt w:val="decimal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%1）"/>
      <w:lvlJc w:val="left"/>
      <w:pPr>
        <w:tabs>
          <w:tab w:val="left" w:pos="792"/>
        </w:tabs>
        <w:ind w:left="792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72"/>
        </w:tabs>
        <w:ind w:left="1272" w:hanging="420"/>
      </w:pPr>
    </w:lvl>
    <w:lvl w:ilvl="2">
      <w:start w:val="1"/>
      <w:numFmt w:val="lowerRoman"/>
      <w:lvlText w:val="%3."/>
      <w:lvlJc w:val="right"/>
      <w:pPr>
        <w:tabs>
          <w:tab w:val="left" w:pos="1692"/>
        </w:tabs>
        <w:ind w:left="1692" w:hanging="420"/>
      </w:pPr>
    </w:lvl>
    <w:lvl w:ilvl="3">
      <w:start w:val="1"/>
      <w:numFmt w:val="decimal"/>
      <w:lvlText w:val="%4."/>
      <w:lvlJc w:val="left"/>
      <w:pPr>
        <w:tabs>
          <w:tab w:val="left" w:pos="2112"/>
        </w:tabs>
        <w:ind w:left="2112" w:hanging="420"/>
      </w:pPr>
    </w:lvl>
    <w:lvl w:ilvl="4">
      <w:start w:val="1"/>
      <w:numFmt w:val="lowerLetter"/>
      <w:lvlText w:val="%5)"/>
      <w:lvlJc w:val="left"/>
      <w:pPr>
        <w:tabs>
          <w:tab w:val="left" w:pos="2532"/>
        </w:tabs>
        <w:ind w:left="2532" w:hanging="420"/>
      </w:pPr>
    </w:lvl>
    <w:lvl w:ilvl="5">
      <w:start w:val="1"/>
      <w:numFmt w:val="lowerRoman"/>
      <w:lvlText w:val="%6."/>
      <w:lvlJc w:val="right"/>
      <w:pPr>
        <w:tabs>
          <w:tab w:val="left" w:pos="2952"/>
        </w:tabs>
        <w:ind w:left="2952" w:hanging="420"/>
      </w:pPr>
    </w:lvl>
    <w:lvl w:ilvl="6">
      <w:start w:val="1"/>
      <w:numFmt w:val="decimal"/>
      <w:lvlText w:val="%7."/>
      <w:lvlJc w:val="left"/>
      <w:pPr>
        <w:tabs>
          <w:tab w:val="left" w:pos="3372"/>
        </w:tabs>
        <w:ind w:left="3372" w:hanging="420"/>
      </w:pPr>
    </w:lvl>
    <w:lvl w:ilvl="7">
      <w:start w:val="1"/>
      <w:numFmt w:val="lowerLetter"/>
      <w:lvlText w:val="%8)"/>
      <w:lvlJc w:val="left"/>
      <w:pPr>
        <w:tabs>
          <w:tab w:val="left" w:pos="3792"/>
        </w:tabs>
        <w:ind w:left="3792" w:hanging="420"/>
      </w:pPr>
    </w:lvl>
    <w:lvl w:ilvl="8">
      <w:start w:val="1"/>
      <w:numFmt w:val="lowerRoman"/>
      <w:lvlText w:val="%9."/>
      <w:lvlJc w:val="right"/>
      <w:pPr>
        <w:tabs>
          <w:tab w:val="left" w:pos="4212"/>
        </w:tabs>
        <w:ind w:left="4212" w:hanging="420"/>
      </w:pPr>
    </w:lvl>
  </w:abstractNum>
  <w:abstractNum w:abstractNumId="2" w15:restartNumberingAfterBreak="0">
    <w:nsid w:val="0000000C"/>
    <w:multiLevelType w:val="singleLevel"/>
    <w:tmpl w:val="0000000C"/>
    <w:lvl w:ilvl="0">
      <w:start w:val="23"/>
      <w:numFmt w:val="decimal"/>
      <w:suff w:val="space"/>
      <w:lvlText w:val="%1、"/>
      <w:lvlJc w:val="left"/>
    </w:lvl>
  </w:abstractNum>
  <w:abstractNum w:abstractNumId="3" w15:restartNumberingAfterBreak="0">
    <w:nsid w:val="0000000D"/>
    <w:multiLevelType w:val="singleLevel"/>
    <w:tmpl w:val="0000000D"/>
    <w:lvl w:ilvl="0">
      <w:start w:val="26"/>
      <w:numFmt w:val="decimal"/>
      <w:suff w:val="nothing"/>
      <w:lvlText w:val="%1、"/>
      <w:lvlJc w:val="left"/>
    </w:lvl>
  </w:abstractNum>
  <w:abstractNum w:abstractNumId="4" w15:restartNumberingAfterBreak="0">
    <w:nsid w:val="38F37B47"/>
    <w:multiLevelType w:val="hybridMultilevel"/>
    <w:tmpl w:val="F1C248D6"/>
    <w:lvl w:ilvl="0" w:tplc="A9DAC422">
      <w:start w:val="17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107CC3"/>
    <w:multiLevelType w:val="hybridMultilevel"/>
    <w:tmpl w:val="343C3B1E"/>
    <w:lvl w:ilvl="0" w:tplc="2E2224F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1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D5661"/>
    <w:rsid w:val="000E68AF"/>
    <w:rsid w:val="00172A27"/>
    <w:rsid w:val="001E0097"/>
    <w:rsid w:val="003C3435"/>
    <w:rsid w:val="00414354"/>
    <w:rsid w:val="004A3A9C"/>
    <w:rsid w:val="004B7B00"/>
    <w:rsid w:val="007544E5"/>
    <w:rsid w:val="00905167"/>
    <w:rsid w:val="00BD292A"/>
    <w:rsid w:val="00C35CD1"/>
    <w:rsid w:val="00CE002F"/>
    <w:rsid w:val="00D62E1B"/>
    <w:rsid w:val="00D8640D"/>
    <w:rsid w:val="00D92C05"/>
    <w:rsid w:val="00DE380C"/>
    <w:rsid w:val="00FA691F"/>
    <w:rsid w:val="00FB2F83"/>
    <w:rsid w:val="5D74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1A0BD4"/>
  <w15:docId w15:val="{9A8BC07B-E112-4680-BECF-2B2A068D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414354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99"/>
    <w:rsid w:val="00D62E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260</Words>
  <Characters>1483</Characters>
  <Application>Microsoft Office Word</Application>
  <DocSecurity>0</DocSecurity>
  <Lines>12</Lines>
  <Paragraphs>3</Paragraphs>
  <ScaleCrop>false</ScaleCrop>
  <Company>Microsoft China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体系调查</dc:title>
  <dc:creator>shenzhou</dc:creator>
  <cp:lastModifiedBy>鞠峰</cp:lastModifiedBy>
  <cp:revision>22</cp:revision>
  <cp:lastPrinted>2006-12-11T03:09:00Z</cp:lastPrinted>
  <dcterms:created xsi:type="dcterms:W3CDTF">2010-12-08T00:58:00Z</dcterms:created>
  <dcterms:modified xsi:type="dcterms:W3CDTF">2026-06-28T00:28:00Z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A4ED34B5D1C94FD7B1871E86E23F4984_13</vt:lpwstr>
  </property>
</Properties>
</file>